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C8C1" w14:textId="58C426E9" w:rsidR="00690FBF" w:rsidRPr="00690FBF" w:rsidRDefault="00690FBF" w:rsidP="00690FBF">
      <w:pPr>
        <w:pStyle w:val="Title"/>
        <w:spacing w:before="0" w:after="0" w:line="240" w:lineRule="auto"/>
        <w:rPr>
          <w:sz w:val="6"/>
          <w:szCs w:val="6"/>
        </w:rPr>
      </w:pPr>
      <w:bookmarkStart w:id="0" w:name="_Hlk131061553"/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7AA8F1F3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0690D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45384950" w14:textId="5DDB568D" w:rsidR="004C1DA9" w:rsidRPr="006C2364" w:rsidRDefault="008D0913" w:rsidP="00690FBF">
      <w:pPr>
        <w:pStyle w:val="Title"/>
      </w:pPr>
      <w:r>
        <w:t>VIJAY AWASTHI</w:t>
      </w:r>
    </w:p>
    <w:p w14:paraId="1B615A8E" w14:textId="77777777" w:rsidR="00690FBF" w:rsidRDefault="00690FBF" w:rsidP="00690FBF">
      <w:pPr>
        <w:pStyle w:val="Subtitle"/>
      </w:pPr>
    </w:p>
    <w:p w14:paraId="00DBC0EC" w14:textId="77777777" w:rsidR="00690FBF" w:rsidRDefault="00690FBF" w:rsidP="00690FBF">
      <w:pPr>
        <w:pStyle w:val="Subtitle"/>
      </w:pPr>
    </w:p>
    <w:p w14:paraId="0984CE37" w14:textId="225B3E57" w:rsidR="004C1DA9" w:rsidRDefault="008D0913" w:rsidP="00690FBF">
      <w:pPr>
        <w:pStyle w:val="Subtitle"/>
      </w:pPr>
      <w:r>
        <w:t>Web Developer (fresher)</w:t>
      </w:r>
    </w:p>
    <w:p w14:paraId="46E7DB77" w14:textId="77777777" w:rsidR="00690FBF" w:rsidRPr="00690FBF" w:rsidRDefault="00690FBF" w:rsidP="00690FBF">
      <w:pPr>
        <w:rPr>
          <w:lang w:bidi="ar-SA"/>
        </w:rPr>
      </w:pPr>
    </w:p>
    <w:p w14:paraId="47DB2E26" w14:textId="70A5D00B" w:rsidR="00690FBF" w:rsidRDefault="008D0913" w:rsidP="00690FBF">
      <w:r>
        <w:t>6387711814</w:t>
      </w:r>
    </w:p>
    <w:p w14:paraId="3DC81D2D" w14:textId="04675143" w:rsidR="00690FBF" w:rsidRDefault="00127693" w:rsidP="00690FBF">
      <w:hyperlink r:id="rId11" w:history="1">
        <w:r w:rsidRPr="003C5E5C">
          <w:rPr>
            <w:rStyle w:val="Hyperlink"/>
          </w:rPr>
          <w:t>Vijay.awasthi657@gmail.com</w:t>
        </w:r>
      </w:hyperlink>
    </w:p>
    <w:p w14:paraId="0F08C671" w14:textId="12C3CF3C" w:rsidR="00127693" w:rsidRPr="00690FBF" w:rsidRDefault="00127693" w:rsidP="00690FBF">
      <w:pPr>
        <w:rPr>
          <w:lang w:bidi="ar-SA"/>
        </w:rPr>
      </w:pPr>
      <w:r w:rsidRPr="00127693">
        <w:rPr>
          <w:lang w:bidi="ar-SA"/>
        </w:rPr>
        <w:t>https://www.linkedin.com/in/vijay-</w:t>
      </w:r>
      <w:r>
        <w:rPr>
          <w:lang w:bidi="ar-SA"/>
        </w:rPr>
        <w:t>awasthi</w:t>
      </w:r>
    </w:p>
    <w:p w14:paraId="119385BD" w14:textId="77777777" w:rsidR="00031E11" w:rsidRDefault="00031E11" w:rsidP="00690FBF"/>
    <w:p w14:paraId="637E58A2" w14:textId="77777777" w:rsidR="004C1DA9" w:rsidRDefault="0034680A" w:rsidP="00690FBF">
      <w:pPr>
        <w:pStyle w:val="Subtitle"/>
      </w:pPr>
      <w:sdt>
        <w:sdtPr>
          <w:id w:val="-1403365644"/>
          <w:placeholder>
            <w:docPart w:val="2E7BCD407E3A4C3C9F92C8249AC1D977"/>
          </w:placeholder>
          <w:temporary/>
          <w:showingPlcHdr/>
          <w15:appearance w15:val="hidden"/>
        </w:sdtPr>
        <w:sdtEndPr/>
        <w:sdtContent>
          <w:r w:rsidR="00690FBF" w:rsidRPr="004C1DA9">
            <w:t>Experience</w:t>
          </w:r>
        </w:sdtContent>
      </w:sdt>
    </w:p>
    <w:p w14:paraId="51FDAB51" w14:textId="77777777" w:rsidR="00127693" w:rsidRDefault="00127693" w:rsidP="00127693">
      <w:pPr>
        <w:rPr>
          <w:lang w:bidi="ar-SA"/>
        </w:rPr>
      </w:pPr>
      <w:r>
        <w:rPr>
          <w:lang w:bidi="ar-SA"/>
        </w:rPr>
        <w:t>Web Development Fresher</w:t>
      </w:r>
    </w:p>
    <w:p w14:paraId="0BA21D3E" w14:textId="66DEB355" w:rsidR="00127693" w:rsidRDefault="00127693" w:rsidP="00127693">
      <w:pPr>
        <w:rPr>
          <w:lang w:bidi="ar-SA"/>
        </w:rPr>
      </w:pPr>
      <w:r>
        <w:rPr>
          <w:lang w:bidi="ar-SA"/>
        </w:rPr>
        <w:t>Learning and practicing frontend development using HTML, CSS, and JavaScript.</w:t>
      </w:r>
    </w:p>
    <w:p w14:paraId="65488CB1" w14:textId="77777777" w:rsidR="00127693" w:rsidRDefault="00127693" w:rsidP="00127693">
      <w:pPr>
        <w:rPr>
          <w:lang w:bidi="ar-SA"/>
        </w:rPr>
      </w:pPr>
      <w:r>
        <w:rPr>
          <w:lang w:bidi="ar-SA"/>
        </w:rPr>
        <w:t>Built basic projects such as a portfolio website and simple web applications.</w:t>
      </w:r>
    </w:p>
    <w:p w14:paraId="2B4A52D8" w14:textId="77777777" w:rsidR="00127693" w:rsidRDefault="00127693" w:rsidP="00127693">
      <w:pPr>
        <w:rPr>
          <w:lang w:bidi="ar-SA"/>
        </w:rPr>
      </w:pPr>
      <w:r>
        <w:rPr>
          <w:lang w:bidi="ar-SA"/>
        </w:rPr>
        <w:t>Quick learner with a strong interest in web technologies and problem-solving.</w:t>
      </w:r>
    </w:p>
    <w:p w14:paraId="65C3CF20" w14:textId="5D58FB90" w:rsidR="00127693" w:rsidRDefault="00127693" w:rsidP="00127693">
      <w:pPr>
        <w:rPr>
          <w:lang w:bidi="ar-SA"/>
        </w:rPr>
      </w:pPr>
      <w:r>
        <w:rPr>
          <w:lang w:bidi="ar-SA"/>
        </w:rPr>
        <w:t>Highly motivated to start a career in web development and gain real-world experience.</w:t>
      </w:r>
    </w:p>
    <w:p w14:paraId="71F96627" w14:textId="1E844CA2" w:rsidR="004C1DA9" w:rsidRDefault="004C1DA9" w:rsidP="00690FBF">
      <w:pPr>
        <w:pStyle w:val="Heading1"/>
      </w:pPr>
      <w:r w:rsidRPr="004C1DA9">
        <w:t xml:space="preserve"> </w:t>
      </w:r>
      <w:r w:rsidR="008770BB">
        <w:rPr>
          <w:rStyle w:val="Italics"/>
        </w:rPr>
        <w:t>Wed Developer</w:t>
      </w:r>
      <w:r w:rsidRPr="004C1DA9">
        <w:t xml:space="preserve"> </w:t>
      </w:r>
    </w:p>
    <w:p w14:paraId="07D0CAB0" w14:textId="664BE695" w:rsidR="00690FBF" w:rsidRPr="0070176A" w:rsidRDefault="008770BB" w:rsidP="00690FBF">
      <w:pPr>
        <w:pStyle w:val="Dates"/>
      </w:pPr>
      <w:r>
        <w:t xml:space="preserve"> Jan 2026-Present</w:t>
      </w:r>
      <w:r w:rsidR="00690FBF" w:rsidRPr="0070176A">
        <w:t xml:space="preserve"> </w:t>
      </w:r>
    </w:p>
    <w:p w14:paraId="2275A842" w14:textId="1E0AB2F3" w:rsidR="004C1DA9" w:rsidRDefault="008770BB" w:rsidP="008770BB">
      <w:pPr>
        <w:pStyle w:val="Heading1"/>
      </w:pPr>
      <w:r w:rsidRPr="008770BB">
        <w:rPr>
          <w:b w:val="0"/>
          <w:bCs w:val="0"/>
          <w:szCs w:val="16"/>
        </w:rPr>
        <w:t>Motivated Web Development student with basic knowledge of HTML, CSS, and JavaScript. Passionate about building simple and user-friendly websites. Quick learner and eager to gain practical experience and grow in the field of web development</w:t>
      </w:r>
      <w:r>
        <w:rPr>
          <w:b w:val="0"/>
          <w:bCs w:val="0"/>
          <w:szCs w:val="16"/>
        </w:rPr>
        <w:t>.</w:t>
      </w:r>
      <w:r w:rsidR="004C1DA9" w:rsidRPr="004C1DA9">
        <w:t xml:space="preserve"> </w:t>
      </w:r>
    </w:p>
    <w:p w14:paraId="16C4AC7E" w14:textId="77777777" w:rsidR="004C1DA9" w:rsidRDefault="004C1DA9" w:rsidP="00690FBF"/>
    <w:p w14:paraId="121A2050" w14:textId="77777777" w:rsidR="004C1DA9" w:rsidRPr="004C1DA9" w:rsidRDefault="0034680A" w:rsidP="00690FBF">
      <w:pPr>
        <w:pStyle w:val="Subtitle"/>
      </w:pPr>
      <w:sdt>
        <w:sdtPr>
          <w:id w:val="1080101502"/>
          <w:placeholder>
            <w:docPart w:val="91B5C87B4CB84BF99AFE39627F1E10E8"/>
          </w:placeholder>
          <w:temporary/>
          <w:showingPlcHdr/>
          <w15:appearance w15:val="hidden"/>
        </w:sdtPr>
        <w:sdtEndPr/>
        <w:sdtContent>
          <w:r w:rsidR="00690FBF" w:rsidRPr="004C1DA9">
            <w:t>Education</w:t>
          </w:r>
        </w:sdtContent>
      </w:sdt>
    </w:p>
    <w:p w14:paraId="5278FCAB" w14:textId="77777777" w:rsidR="008F3F69" w:rsidRDefault="008F3F69" w:rsidP="008F3F69">
      <w:r>
        <w:t>Bachelor of Computer Applications (BCA)</w:t>
      </w:r>
    </w:p>
    <w:p w14:paraId="06821314" w14:textId="77777777" w:rsidR="008F3F69" w:rsidRDefault="008F3F69" w:rsidP="008F3F69">
      <w:r>
        <w:t>Maharishi University of Information Technology</w:t>
      </w:r>
    </w:p>
    <w:p w14:paraId="47228968" w14:textId="77777777" w:rsidR="008F3F69" w:rsidRDefault="008F3F69" w:rsidP="008F3F69">
      <w:r>
        <w:t>2025 – 2027</w:t>
      </w:r>
    </w:p>
    <w:p w14:paraId="12FE3BE4" w14:textId="77777777" w:rsidR="008F3F69" w:rsidRDefault="008F3F69" w:rsidP="008F3F69">
      <w:r>
        <w:t>Class 12th (Intermediate)</w:t>
      </w:r>
    </w:p>
    <w:p w14:paraId="00038097" w14:textId="77777777" w:rsidR="008F3F69" w:rsidRDefault="008F3F69" w:rsidP="008F3F69">
      <w:r>
        <w:t xml:space="preserve">Sardar Vallabhbhai Patel Kanya Shikshan </w:t>
      </w:r>
    </w:p>
    <w:p w14:paraId="15F65553" w14:textId="656F75B5" w:rsidR="004C1DA9" w:rsidRDefault="008F3F69" w:rsidP="008F3F69">
      <w:r>
        <w:t>2025</w:t>
      </w:r>
    </w:p>
    <w:p w14:paraId="2634006F" w14:textId="77777777" w:rsidR="004C1DA9" w:rsidRDefault="0034680A" w:rsidP="00690FBF">
      <w:pPr>
        <w:pStyle w:val="Subtitle"/>
      </w:pPr>
      <w:sdt>
        <w:sdtPr>
          <w:id w:val="872966174"/>
          <w:placeholder>
            <w:docPart w:val="798AC5487F2C4F599F5F8E10710F2F10"/>
          </w:placeholder>
          <w:temporary/>
          <w:showingPlcHdr/>
          <w15:appearance w15:val="hidden"/>
        </w:sdtPr>
        <w:sdtEndPr/>
        <w:sdtContent>
          <w:r w:rsidR="00690FBF" w:rsidRPr="00802B72">
            <w:t>Skills</w:t>
          </w:r>
        </w:sdtContent>
      </w:sdt>
    </w:p>
    <w:p w14:paraId="00176F68" w14:textId="5D3063C8" w:rsidR="008F3F69" w:rsidRDefault="008F3F69" w:rsidP="008F3F69">
      <w:pPr>
        <w:tabs>
          <w:tab w:val="left" w:pos="3749"/>
        </w:tabs>
      </w:pPr>
      <w:r>
        <w:t xml:space="preserve">HTML                                                               CSS                                                JAVASCRIPT                                                                                                                                       </w:t>
      </w:r>
    </w:p>
    <w:p w14:paraId="34016D67" w14:textId="56B66CC4" w:rsidR="004C1DA9" w:rsidRDefault="008F3F69" w:rsidP="00690FBF">
      <w:r>
        <w:t xml:space="preserve">  Wed Design                                 </w:t>
      </w:r>
    </w:p>
    <w:p w14:paraId="035384C8" w14:textId="12C0F8F0" w:rsidR="008F3F69" w:rsidRDefault="00843690" w:rsidP="008F3F69">
      <w:pPr>
        <w:rPr>
          <w:color w:val="005E00"/>
          <w:sz w:val="28"/>
          <w:szCs w:val="28"/>
        </w:rPr>
      </w:pPr>
      <w:r>
        <w:rPr>
          <w:b/>
          <w:bCs/>
          <w:color w:val="005E00"/>
          <w:sz w:val="28"/>
          <w:szCs w:val="28"/>
        </w:rPr>
        <w:t>C</w:t>
      </w:r>
      <w:r>
        <w:rPr>
          <w:color w:val="005E00"/>
          <w:sz w:val="28"/>
          <w:szCs w:val="28"/>
        </w:rPr>
        <w:t>ertifications</w:t>
      </w:r>
    </w:p>
    <w:p w14:paraId="70094A24" w14:textId="6FE2888E" w:rsidR="00843690" w:rsidRPr="00843690" w:rsidRDefault="00843690" w:rsidP="008F3F69">
      <w:pPr>
        <w:rPr>
          <w:szCs w:val="20"/>
        </w:rPr>
      </w:pPr>
      <w:r>
        <w:rPr>
          <w:color w:val="005E00"/>
          <w:sz w:val="28"/>
          <w:szCs w:val="28"/>
        </w:rPr>
        <w:t xml:space="preserve">Wed Design &amp; Development  </w:t>
      </w:r>
      <w:r>
        <w:rPr>
          <w:i/>
          <w:iCs/>
          <w:color w:val="005E00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43690">
        <w:rPr>
          <w:sz w:val="22"/>
          <w:szCs w:val="22"/>
        </w:rPr>
        <w:t>skillindiadigital  paltform</w:t>
      </w:r>
    </w:p>
    <w:p w14:paraId="26CA7640" w14:textId="77777777" w:rsidR="00843690" w:rsidRPr="00843690" w:rsidRDefault="00843690" w:rsidP="008F3F69">
      <w:pPr>
        <w:rPr>
          <w:i/>
          <w:iCs/>
          <w:color w:val="005E00"/>
          <w:szCs w:val="20"/>
        </w:rPr>
      </w:pPr>
    </w:p>
    <w:p w14:paraId="4B72E28F" w14:textId="77777777" w:rsidR="00843690" w:rsidRPr="008F3F69" w:rsidRDefault="00843690" w:rsidP="008F3F69">
      <w:pPr>
        <w:rPr>
          <w:b/>
          <w:bCs/>
          <w:color w:val="005E00"/>
          <w:sz w:val="28"/>
          <w:szCs w:val="28"/>
        </w:rPr>
      </w:pPr>
    </w:p>
    <w:p w14:paraId="5CD08F63" w14:textId="765C67CE" w:rsidR="00340C75" w:rsidRPr="00F5689F" w:rsidRDefault="004C1DA9" w:rsidP="00690FBF">
      <w:pPr>
        <w:pStyle w:val="Skills"/>
      </w:pPr>
      <w:r w:rsidRPr="00690FBF">
        <w:tab/>
        <w:t xml:space="preserve"> </w:t>
      </w:r>
      <w:r w:rsidRPr="00690FBF">
        <w:tab/>
      </w:r>
      <w:bookmarkEnd w:id="0"/>
    </w:p>
    <w:sectPr w:rsidR="00340C75" w:rsidRPr="00F5689F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E1A0" w14:textId="77777777" w:rsidR="0034680A" w:rsidRDefault="0034680A" w:rsidP="00690FBF">
      <w:r>
        <w:separator/>
      </w:r>
    </w:p>
  </w:endnote>
  <w:endnote w:type="continuationSeparator" w:id="0">
    <w:p w14:paraId="1A28730F" w14:textId="77777777" w:rsidR="0034680A" w:rsidRDefault="0034680A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05B9" w14:textId="77777777" w:rsidR="0034680A" w:rsidRDefault="0034680A" w:rsidP="00690FBF">
      <w:r>
        <w:separator/>
      </w:r>
    </w:p>
  </w:footnote>
  <w:footnote w:type="continuationSeparator" w:id="0">
    <w:p w14:paraId="3672A54D" w14:textId="77777777" w:rsidR="0034680A" w:rsidRDefault="0034680A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removePersonalInformation/>
  <w:removeDateAndTime/>
  <w:hideSpellingErrors/>
  <w:hideGrammaticalError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13"/>
    <w:rsid w:val="000041FC"/>
    <w:rsid w:val="00031E11"/>
    <w:rsid w:val="00047507"/>
    <w:rsid w:val="000746AE"/>
    <w:rsid w:val="000A3B87"/>
    <w:rsid w:val="000D2A61"/>
    <w:rsid w:val="000E2956"/>
    <w:rsid w:val="001015E3"/>
    <w:rsid w:val="00101F80"/>
    <w:rsid w:val="00127693"/>
    <w:rsid w:val="00157B6C"/>
    <w:rsid w:val="001679FB"/>
    <w:rsid w:val="00185237"/>
    <w:rsid w:val="001D7EA9"/>
    <w:rsid w:val="00212436"/>
    <w:rsid w:val="0023785C"/>
    <w:rsid w:val="00254C21"/>
    <w:rsid w:val="00256C9B"/>
    <w:rsid w:val="00271A92"/>
    <w:rsid w:val="00292A11"/>
    <w:rsid w:val="002A1560"/>
    <w:rsid w:val="002C21CC"/>
    <w:rsid w:val="002C378E"/>
    <w:rsid w:val="002F6CB9"/>
    <w:rsid w:val="00303FDC"/>
    <w:rsid w:val="00340C75"/>
    <w:rsid w:val="0034680A"/>
    <w:rsid w:val="0036765D"/>
    <w:rsid w:val="00377519"/>
    <w:rsid w:val="00390248"/>
    <w:rsid w:val="003A70F8"/>
    <w:rsid w:val="003E6D64"/>
    <w:rsid w:val="00407F3F"/>
    <w:rsid w:val="00410F37"/>
    <w:rsid w:val="00445E3A"/>
    <w:rsid w:val="00453DE1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43690"/>
    <w:rsid w:val="00851431"/>
    <w:rsid w:val="008539E9"/>
    <w:rsid w:val="0086291E"/>
    <w:rsid w:val="008770BB"/>
    <w:rsid w:val="008D0913"/>
    <w:rsid w:val="008F3F69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C34A3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08E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ijay.awasthi657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ay%20Awasthi\AppData\Roaming\Microsoft\Templates\ATS%20simple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7BCD407E3A4C3C9F92C8249AC1D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348AC-D6B2-4B30-82BC-CB0A5A98C5E6}"/>
      </w:docPartPr>
      <w:docPartBody>
        <w:p w:rsidR="008B1F82" w:rsidRDefault="008B1F82">
          <w:pPr>
            <w:pStyle w:val="2E7BCD407E3A4C3C9F92C8249AC1D977"/>
          </w:pPr>
          <w:r w:rsidRPr="004C1DA9">
            <w:t>Experience</w:t>
          </w:r>
        </w:p>
      </w:docPartBody>
    </w:docPart>
    <w:docPart>
      <w:docPartPr>
        <w:name w:val="91B5C87B4CB84BF99AFE39627F1E1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07AA9-540E-4616-A3D2-20546A9A71DD}"/>
      </w:docPartPr>
      <w:docPartBody>
        <w:p w:rsidR="008B1F82" w:rsidRDefault="008B1F82">
          <w:pPr>
            <w:pStyle w:val="91B5C87B4CB84BF99AFE39627F1E10E8"/>
          </w:pPr>
          <w:r w:rsidRPr="004C1DA9">
            <w:t>Education</w:t>
          </w:r>
        </w:p>
      </w:docPartBody>
    </w:docPart>
    <w:docPart>
      <w:docPartPr>
        <w:name w:val="798AC5487F2C4F599F5F8E10710F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AB637-10E8-487D-9BBD-3DC0187AD60A}"/>
      </w:docPartPr>
      <w:docPartBody>
        <w:p w:rsidR="008B1F82" w:rsidRDefault="008B1F82">
          <w:pPr>
            <w:pStyle w:val="798AC5487F2C4F599F5F8E10710F2F10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82"/>
    <w:rsid w:val="001D7EA9"/>
    <w:rsid w:val="008B1F82"/>
    <w:rsid w:val="00B1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7BCD407E3A4C3C9F92C8249AC1D977">
    <w:name w:val="2E7BCD407E3A4C3C9F92C8249AC1D977"/>
  </w:style>
  <w:style w:type="paragraph" w:customStyle="1" w:styleId="91B5C87B4CB84BF99AFE39627F1E10E8">
    <w:name w:val="91B5C87B4CB84BF99AFE39627F1E10E8"/>
  </w:style>
  <w:style w:type="paragraph" w:customStyle="1" w:styleId="798AC5487F2C4F599F5F8E10710F2F10">
    <w:name w:val="798AC5487F2C4F599F5F8E10710F2F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B3A6E19-63B1-460D-9EC4-8F8B608141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classic resume</Template>
  <TotalTime>0</TotalTime>
  <Pages>1</Pages>
  <Words>207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2026-04-14T08:20:00Z</dcterms:created>
  <dcterms:modified xsi:type="dcterms:W3CDTF">2026-04-14T08:20:00Z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